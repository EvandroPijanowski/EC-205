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40C90BF9" w:rsidR="0009003B" w:rsidRDefault="009A0F06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04</w:t>
      </w:r>
      <w:r w:rsidR="00407C6A">
        <w:rPr>
          <w:rFonts w:cs="Arial"/>
        </w:rPr>
        <w:t xml:space="preserve"> de </w:t>
      </w:r>
      <w:r>
        <w:rPr>
          <w:rFonts w:cs="Arial"/>
        </w:rPr>
        <w:t>Março</w:t>
      </w:r>
      <w:r w:rsidR="00407C6A">
        <w:rPr>
          <w:rFonts w:cs="Arial"/>
        </w:rPr>
        <w:t xml:space="preserve"> de </w:t>
      </w:r>
      <w:r>
        <w:rPr>
          <w:rFonts w:cs="Arial"/>
        </w:rPr>
        <w:t>2018</w:t>
      </w:r>
    </w:p>
    <w:p w14:paraId="10F06BCB" w14:textId="7528ED98" w:rsidR="0009003B" w:rsidRPr="00240BB3" w:rsidRDefault="009F0E9C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>Sell Car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067623B2" w:rsidR="0009003B" w:rsidRPr="00577512" w:rsidRDefault="009A0F06">
      <w:pPr>
        <w:pStyle w:val="Title-Name"/>
        <w:spacing w:before="0" w:after="0"/>
        <w:jc w:val="center"/>
        <w:rPr>
          <w:rFonts w:cs="Arial"/>
          <w:b/>
        </w:rPr>
      </w:pPr>
      <w:r w:rsidRPr="00577512">
        <w:rPr>
          <w:rFonts w:cs="Arial"/>
          <w:b/>
        </w:rPr>
        <w:t>Cícero Henrique Maciel Penha</w:t>
      </w:r>
    </w:p>
    <w:p w14:paraId="2C3E9C59" w14:textId="12D496CA" w:rsidR="007C25D7" w:rsidRDefault="009A0F06" w:rsidP="009A0F06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Evandro Pijanowski Andrade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00A97B95" w14:textId="77777777" w:rsidR="009A0F06" w:rsidRPr="009A0F06" w:rsidRDefault="009A0F06" w:rsidP="009A0F06">
      <w:pPr>
        <w:pStyle w:val="Title-Date"/>
      </w:pPr>
    </w:p>
    <w:p w14:paraId="10F06BD4" w14:textId="151B5AB9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9546D5">
        <w:rPr>
          <w:rFonts w:cs="Arial"/>
          <w:noProof/>
        </w:rPr>
        <w:t xml:space="preserve"> AulaLab </w:t>
      </w:r>
      <w:r w:rsidR="009A0F06">
        <w:rPr>
          <w:rFonts w:cs="Arial"/>
          <w:noProof/>
        </w:rPr>
        <w:t>L1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BCDB2A" w14:textId="77777777" w:rsidR="00240BB3" w:rsidRPr="00577512" w:rsidRDefault="00EE14EF" w:rsidP="009546D5">
            <w:pPr>
              <w:snapToGrid w:val="0"/>
              <w:jc w:val="center"/>
              <w:rPr>
                <w:b/>
              </w:rPr>
            </w:pPr>
            <w:r w:rsidRPr="00577512">
              <w:rPr>
                <w:b/>
              </w:rPr>
              <w:t>Cícero</w:t>
            </w:r>
          </w:p>
          <w:p w14:paraId="2EDD4A8C" w14:textId="33B6269B" w:rsidR="00EE14EF" w:rsidRPr="009546D5" w:rsidRDefault="00EE14EF" w:rsidP="009546D5">
            <w:pPr>
              <w:snapToGrid w:val="0"/>
              <w:jc w:val="center"/>
            </w:pPr>
            <w:r>
              <w:t>Evandro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317AB73" w:rsidR="00240BB3" w:rsidRDefault="00B70C32" w:rsidP="00B70C32">
            <w:pPr>
              <w:snapToGrid w:val="0"/>
              <w:jc w:val="center"/>
            </w:pPr>
            <w:r>
              <w:t>06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2018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355A647" w:rsidR="00240BB3" w:rsidRPr="00302529" w:rsidRDefault="00240BB3" w:rsidP="003B540E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4730BC5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255B796" w14:textId="77777777" w:rsidR="00240BB3" w:rsidRDefault="009F0E9C" w:rsidP="009546D5">
            <w:pPr>
              <w:snapToGrid w:val="0"/>
              <w:jc w:val="center"/>
            </w:pPr>
            <w:r>
              <w:t>Cícero</w:t>
            </w:r>
          </w:p>
          <w:p w14:paraId="664114F8" w14:textId="7ACC0D30" w:rsidR="009F0E9C" w:rsidRDefault="009F0E9C" w:rsidP="009546D5">
            <w:pPr>
              <w:snapToGrid w:val="0"/>
              <w:jc w:val="center"/>
            </w:pPr>
            <w:r>
              <w:t>Evandro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0E0744B2" w:rsidR="00240BB3" w:rsidRDefault="009F0E9C" w:rsidP="009F0E9C">
            <w:pPr>
              <w:snapToGrid w:val="0"/>
              <w:jc w:val="center"/>
            </w:pPr>
            <w:r>
              <w:t>13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2018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79175374" w:rsidR="00240BB3" w:rsidRPr="00302529" w:rsidRDefault="00240BB3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4D70C896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5"/>
      <w:r>
        <w:lastRenderedPageBreak/>
        <w:t>Lista de Figuras</w:t>
      </w:r>
      <w:bookmarkEnd w:id="2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2F588D6D" w14:textId="08D36699" w:rsidR="009546D5" w:rsidRDefault="009546D5" w:rsidP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6"/>
      <w:r>
        <w:lastRenderedPageBreak/>
        <w:t>Lista de Tabelas</w:t>
      </w:r>
      <w:bookmarkEnd w:id="3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459891777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59891778"/>
      <w:r>
        <w:t>Definições, Acrônimos e Abreviaturas</w:t>
      </w:r>
      <w:bookmarkEnd w:id="5"/>
    </w:p>
    <w:p w14:paraId="10F06C1D" w14:textId="1272C536" w:rsidR="0009003B" w:rsidRDefault="005F26CD" w:rsidP="002C4BB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F" w14:textId="354F0252" w:rsidR="00B944E2" w:rsidRDefault="002C4BBB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Função – </w:t>
      </w:r>
      <w:r w:rsidR="00DA4A7D" w:rsidRPr="00DA4A7D">
        <w:rPr>
          <w:rFonts w:ascii="Arial" w:hAnsi="Arial" w:cs="Arial"/>
          <w:i w:val="0"/>
          <w:color w:val="000000"/>
        </w:rPr>
        <w:t>Operações que o programa consegue realizar.</w:t>
      </w:r>
    </w:p>
    <w:p w14:paraId="38BB33D0" w14:textId="55134FBD" w:rsidR="002C4BBB" w:rsidRDefault="002C4BBB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Off-line –</w:t>
      </w:r>
      <w:r w:rsidR="00DA4A7D">
        <w:rPr>
          <w:rFonts w:ascii="Arial" w:hAnsi="Arial" w:cs="Arial"/>
          <w:b/>
          <w:i w:val="0"/>
          <w:color w:val="000000"/>
        </w:rPr>
        <w:t xml:space="preserve"> </w:t>
      </w:r>
      <w:r w:rsidR="00DA4A7D" w:rsidRPr="00DA4A7D">
        <w:rPr>
          <w:rFonts w:ascii="Arial" w:hAnsi="Arial" w:cs="Arial"/>
          <w:i w:val="0"/>
          <w:color w:val="000000"/>
        </w:rPr>
        <w:t>Caracteriza um dispositivo com indisponibilidade para se conectar a uma rede ou a um sistema de comunicações.</w:t>
      </w:r>
      <w:r w:rsidR="00DA4A7D">
        <w:rPr>
          <w:rFonts w:ascii="Arial" w:hAnsi="Arial" w:cs="Arial"/>
          <w:color w:val="222222"/>
          <w:sz w:val="20"/>
          <w:shd w:val="clear" w:color="auto" w:fill="FFFFFF"/>
        </w:rPr>
        <w:t xml:space="preserve"> </w:t>
      </w:r>
    </w:p>
    <w:p w14:paraId="293FFD61" w14:textId="63DD9929" w:rsidR="002C4BBB" w:rsidRDefault="002C4BBB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Software - </w:t>
      </w:r>
      <w:r w:rsidR="00DA4A7D" w:rsidRPr="00DA4A7D">
        <w:rPr>
          <w:rFonts w:ascii="Arial" w:hAnsi="Arial" w:cs="Arial"/>
          <w:i w:val="0"/>
          <w:color w:val="000000"/>
        </w:rPr>
        <w:t>Programa de computador que tem por objetivo ajudar o seu usuário a desempenhar uma tarefa específica.</w:t>
      </w:r>
    </w:p>
    <w:bookmarkEnd w:id="6"/>
    <w:p w14:paraId="10F06C20" w14:textId="755BB24A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DA4A7D" w:rsidRPr="00DA4A7D">
        <w:rPr>
          <w:rFonts w:ascii="Arial" w:hAnsi="Arial" w:cs="Arial"/>
          <w:color w:val="000000"/>
        </w:rPr>
        <w:t>São coleções organizadas de dados que se relacionam de forma a criar algum sentido (Informação) e dar mais eficiência durante uma pesquisa ou estudo.</w:t>
      </w:r>
    </w:p>
    <w:p w14:paraId="10F06C21" w14:textId="77777777" w:rsidR="0009003B" w:rsidRDefault="0009003B">
      <w:pPr>
        <w:pStyle w:val="Ttulo1"/>
      </w:pPr>
      <w:bookmarkStart w:id="7" w:name="_Toc459891779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59891780"/>
      <w:r>
        <w:t>Introdução</w:t>
      </w:r>
      <w:bookmarkEnd w:id="8"/>
    </w:p>
    <w:p w14:paraId="583715DC" w14:textId="234529F8" w:rsidR="009B64DB" w:rsidRPr="00315A5F" w:rsidRDefault="009F0E9C" w:rsidP="00315A5F">
      <w:pPr>
        <w:ind w:left="708" w:firstLine="708"/>
        <w:jc w:val="both"/>
      </w:pPr>
      <w:r>
        <w:t>A</w:t>
      </w:r>
      <w:r w:rsidR="00EE14EF">
        <w:t xml:space="preserve"> concession</w:t>
      </w:r>
      <w:r w:rsidR="00315A5F">
        <w:t>ária</w:t>
      </w:r>
      <w:r>
        <w:t xml:space="preserve"> Concessionária uma grande empresa do ramo automobilístico,</w:t>
      </w:r>
      <w:r w:rsidR="00315A5F">
        <w:t xml:space="preserve"> tem por objetivo </w:t>
      </w:r>
      <w:r w:rsidR="00630AC8">
        <w:t xml:space="preserve">a comercialização ou revenda de </w:t>
      </w:r>
      <w:r w:rsidR="00315A5F">
        <w:t>carros e motos</w:t>
      </w:r>
      <w:r w:rsidR="00630AC8">
        <w:t xml:space="preserve">. Para gerenciar esses serviços ela necessita de um </w:t>
      </w:r>
      <w:r w:rsidR="002569DD">
        <w:t>programa</w:t>
      </w:r>
      <w:r w:rsidR="00630AC8">
        <w:t xml:space="preserve"> que gerencie em tempo real toda a movimentação de ve</w:t>
      </w:r>
      <w:r w:rsidR="00315A5F">
        <w:t>ículos no</w:t>
      </w:r>
      <w:r w:rsidR="00630AC8">
        <w:t xml:space="preserve"> estabelecimento</w:t>
      </w:r>
      <w:r w:rsidR="0089652E">
        <w:t>. Assim,</w:t>
      </w:r>
      <w:r w:rsidR="00315A5F">
        <w:t xml:space="preserve"> o software</w:t>
      </w:r>
      <w:r w:rsidR="00FA49F0">
        <w:t xml:space="preserve"> Sell Car</w:t>
      </w:r>
      <w:r w:rsidR="00315A5F">
        <w:t xml:space="preserve"> necessário para esse controle requer funç</w:t>
      </w:r>
      <w:r w:rsidR="002569DD">
        <w:t xml:space="preserve">ões que cadastrem um novo veículo, </w:t>
      </w:r>
      <w:r w:rsidR="00331244">
        <w:t xml:space="preserve">busquem um veículo na lista, </w:t>
      </w:r>
      <w:r w:rsidR="002569DD">
        <w:t>o removam da lista quando ele for vendido</w:t>
      </w:r>
      <w:r w:rsidR="0093109F">
        <w:t>, calculem o valor para devolver ao cliente o troco com base no valor que ele entregou,</w:t>
      </w:r>
      <w:r w:rsidR="002569DD">
        <w:t xml:space="preserve"> e uma função de atualização que permita a mudança de suas características quando forem alteradas.</w:t>
      </w:r>
      <w:r w:rsidR="00630AC8">
        <w:t xml:space="preserve">   </w:t>
      </w:r>
    </w:p>
    <w:p w14:paraId="10F06C29" w14:textId="77777777" w:rsidR="0009003B" w:rsidRDefault="0009003B">
      <w:pPr>
        <w:pStyle w:val="Ttulo2"/>
        <w:rPr>
          <w:color w:val="000000"/>
        </w:rPr>
      </w:pPr>
      <w:bookmarkStart w:id="9" w:name="_Toc459891781"/>
      <w:r>
        <w:t>Escopo</w:t>
      </w:r>
      <w:bookmarkEnd w:id="9"/>
    </w:p>
    <w:p w14:paraId="10F06C2C" w14:textId="3BA8D0B9" w:rsidR="0009003B" w:rsidRPr="00FD6508" w:rsidRDefault="0087371B" w:rsidP="00FD6508">
      <w:pPr>
        <w:pStyle w:val="Comment"/>
        <w:ind w:left="708" w:firstLine="708"/>
        <w:jc w:val="both"/>
        <w:rPr>
          <w:i w:val="0"/>
          <w:color w:val="auto"/>
        </w:rPr>
      </w:pPr>
      <w:r w:rsidRPr="0087371B">
        <w:rPr>
          <w:i w:val="0"/>
          <w:color w:val="auto"/>
        </w:rPr>
        <w:t>Esse projeto consiste em desenvolver um aplicativo para uma concessionária de veículos. A aplicação tem como propósito auxiliar o vendedor a ter controle dos carros disponíveis na concessionária e a buscar o carro ideal para o cliente, através de uma função busca que leva em conta os requisitos do comprador. O software conta com um controle de usuário (login e senha), após a validação, o vendedor terá acesso à lista com todos os veículos disponíveis, a uma função de busca personalizada</w:t>
      </w:r>
      <w:r>
        <w:rPr>
          <w:i w:val="0"/>
          <w:color w:val="auto"/>
        </w:rPr>
        <w:t xml:space="preserve"> </w:t>
      </w:r>
      <w:r w:rsidRPr="0087371B">
        <w:rPr>
          <w:i w:val="0"/>
          <w:color w:val="auto"/>
        </w:rPr>
        <w:t>(filtro de resultados com base nas exigências do cliente) e a uma operação que possibilitará que o usuário realize a venda de um carro. O sistema será gerenciado por um administrador, o mesmo é responsável por adicionar novos veículos e gerir os vendedores</w:t>
      </w:r>
      <w:r w:rsidR="00780F8D">
        <w:rPr>
          <w:i w:val="0"/>
          <w:color w:val="auto"/>
        </w:rPr>
        <w:t>, como representado na Figura 1</w:t>
      </w:r>
      <w:r w:rsidRPr="00FD6508">
        <w:rPr>
          <w:i w:val="0"/>
          <w:color w:val="auto"/>
        </w:rPr>
        <w:t>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507B5737" w:rsidR="0009003B" w:rsidRDefault="0087371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26CDBB70" wp14:editId="718ED56E">
            <wp:extent cx="3566992" cy="4057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284" cy="40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0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0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1" w:name="_Toc459891782"/>
      <w:r>
        <w:t>Descrição de funcionamento</w:t>
      </w:r>
      <w:bookmarkEnd w:id="11"/>
    </w:p>
    <w:p w14:paraId="10F06C34" w14:textId="58E6A497" w:rsidR="0009003B" w:rsidRPr="00FD6508" w:rsidRDefault="00E46BFB" w:rsidP="00FD6508">
      <w:pPr>
        <w:pStyle w:val="Comment"/>
        <w:ind w:left="708" w:firstLine="708"/>
        <w:jc w:val="both"/>
        <w:rPr>
          <w:i w:val="0"/>
          <w:color w:val="auto"/>
        </w:rPr>
      </w:pPr>
      <w:r w:rsidRPr="00FD6508">
        <w:rPr>
          <w:i w:val="0"/>
          <w:color w:val="auto"/>
        </w:rPr>
        <w:t>O software está projetado para funcionar em modo off-line nos computadores da concessionária, com o armazenando sendo feito em um banco de dados. O aplicativo</w:t>
      </w:r>
      <w:r w:rsidR="00FA49F0">
        <w:rPr>
          <w:i w:val="0"/>
          <w:color w:val="auto"/>
        </w:rPr>
        <w:t xml:space="preserve"> Sell Car</w:t>
      </w:r>
      <w:r w:rsidRPr="00FD6508">
        <w:rPr>
          <w:i w:val="0"/>
          <w:color w:val="auto"/>
        </w:rPr>
        <w:t xml:space="preserve"> irá começar em uma tela de Login para o usuário, no caso administrador ou vendedor entrar com os seus dados. Após isso ele ser</w:t>
      </w:r>
      <w:r w:rsidR="00B25ADD" w:rsidRPr="00FD6508">
        <w:rPr>
          <w:i w:val="0"/>
          <w:color w:val="auto"/>
        </w:rPr>
        <w:t>á encaminhado para o Menu Principal. No Menu o funcionário irá escolher a opção desejada para lidar com o veículo, sendo as seguintes opções: Cadastrar, Remover</w:t>
      </w:r>
      <w:r w:rsidR="00BE7A58">
        <w:rPr>
          <w:i w:val="0"/>
          <w:color w:val="auto"/>
        </w:rPr>
        <w:t>, Buscar</w:t>
      </w:r>
      <w:r w:rsidR="00B25ADD" w:rsidRPr="00FD6508">
        <w:rPr>
          <w:i w:val="0"/>
          <w:color w:val="auto"/>
        </w:rPr>
        <w:t xml:space="preserve">, Vender  e Editar. Na função A função Cadastrar é voltada para a entrada de um novo veículo no estoque da concessionária e nela o funcionário deve preencher os dados do novo veículo para serem armazenados no Banco de Dados. A função Remover visa apagar um veículo do banco de dados caso ele seja retirado do estoque da loja. </w:t>
      </w:r>
      <w:r w:rsidR="009A6243" w:rsidRPr="00FD6508">
        <w:rPr>
          <w:i w:val="0"/>
          <w:color w:val="auto"/>
        </w:rPr>
        <w:t>A operação Vender tem por objetivo realizar a venda de um ve</w:t>
      </w:r>
      <w:r w:rsidR="00726353" w:rsidRPr="00FD6508">
        <w:rPr>
          <w:i w:val="0"/>
          <w:color w:val="auto"/>
        </w:rPr>
        <w:t xml:space="preserve">ículo por um vendedor, ela exibirá o valor do troco que o funcionário deverá voltar ao cliente, armazenar o valor no caixa da empresa e feita </w:t>
      </w:r>
      <w:r w:rsidR="00BE7A58" w:rsidRPr="00FD6508">
        <w:rPr>
          <w:i w:val="0"/>
          <w:color w:val="auto"/>
        </w:rPr>
        <w:t>à</w:t>
      </w:r>
      <w:r w:rsidR="00726353" w:rsidRPr="00FD6508">
        <w:rPr>
          <w:i w:val="0"/>
          <w:color w:val="auto"/>
        </w:rPr>
        <w:t xml:space="preserve"> venda ela direciona o funcionário para a função Remover, para concluir o processo. </w:t>
      </w:r>
      <w:r w:rsidR="00331244">
        <w:rPr>
          <w:i w:val="0"/>
          <w:color w:val="auto"/>
        </w:rPr>
        <w:t>A função Buscar, para buscar um veículo salvo no banco de dados</w:t>
      </w:r>
      <w:r w:rsidR="00BE7A58">
        <w:rPr>
          <w:i w:val="0"/>
          <w:color w:val="auto"/>
        </w:rPr>
        <w:t>, visando filtrar os automóveis de acordo com as opções do cliente</w:t>
      </w:r>
      <w:r w:rsidR="00331244">
        <w:rPr>
          <w:i w:val="0"/>
          <w:color w:val="auto"/>
        </w:rPr>
        <w:t>.</w:t>
      </w:r>
      <w:r w:rsidR="00BE7A58">
        <w:rPr>
          <w:i w:val="0"/>
          <w:color w:val="auto"/>
        </w:rPr>
        <w:t xml:space="preserve"> A opção </w:t>
      </w:r>
      <w:r w:rsidR="00726353" w:rsidRPr="00FD6508">
        <w:rPr>
          <w:i w:val="0"/>
          <w:color w:val="auto"/>
        </w:rPr>
        <w:t xml:space="preserve">Editar permite que o administrador faça alterações no registro de um </w:t>
      </w:r>
      <w:r w:rsidR="00BE7A58">
        <w:rPr>
          <w:i w:val="0"/>
          <w:color w:val="auto"/>
        </w:rPr>
        <w:t>veículo</w:t>
      </w:r>
      <w:r w:rsidR="00726353" w:rsidRPr="00FD6508">
        <w:rPr>
          <w:i w:val="0"/>
          <w:color w:val="auto"/>
        </w:rPr>
        <w:t>, como mudanças na cor</w:t>
      </w:r>
      <w:r w:rsidR="00FD6508" w:rsidRPr="00FD6508">
        <w:rPr>
          <w:i w:val="0"/>
          <w:color w:val="auto"/>
        </w:rPr>
        <w:t xml:space="preserve"> ou</w:t>
      </w:r>
      <w:r w:rsidR="00726353" w:rsidRPr="00FD6508">
        <w:rPr>
          <w:i w:val="0"/>
          <w:color w:val="auto"/>
        </w:rPr>
        <w:t xml:space="preserve"> troca de motor</w:t>
      </w:r>
      <w:r w:rsidR="00FD6508" w:rsidRPr="00FD6508">
        <w:rPr>
          <w:i w:val="0"/>
          <w:color w:val="auto"/>
        </w:rPr>
        <w:t>. O modo de funcionamento do projeto pode ser notado no fluxograma abaixo.</w:t>
      </w:r>
      <w:r w:rsidR="00726353" w:rsidRPr="00FD6508">
        <w:rPr>
          <w:i w:val="0"/>
          <w:color w:val="auto"/>
        </w:rPr>
        <w:t xml:space="preserve"> </w:t>
      </w:r>
    </w:p>
    <w:p w14:paraId="1B1E2BE6" w14:textId="77777777" w:rsidR="00726353" w:rsidRDefault="00726353" w:rsidP="00726353">
      <w:pPr>
        <w:pStyle w:val="Comment"/>
        <w:ind w:firstLine="708"/>
      </w:pPr>
    </w:p>
    <w:p w14:paraId="10F06C3A" w14:textId="4C733181" w:rsidR="00D866FE" w:rsidRDefault="007779B0" w:rsidP="00D866FE">
      <w:pPr>
        <w:pStyle w:val="Comment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7A3EF4CE" wp14:editId="0E4DD5C2">
            <wp:extent cx="6600684" cy="49566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gra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377" cy="49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6CE781FD" w:rsidR="0009003B" w:rsidRPr="00194999" w:rsidRDefault="00A60644" w:rsidP="00A60644">
      <w:pPr>
        <w:pStyle w:val="Legenda"/>
        <w:rPr>
          <w:i w:val="0"/>
        </w:rPr>
      </w:pPr>
      <w:bookmarkStart w:id="12" w:name="_Toc472106230"/>
      <w:r w:rsidRPr="00194999">
        <w:rPr>
          <w:b/>
          <w:i w:val="0"/>
        </w:rPr>
        <w:lastRenderedPageBreak/>
        <w:t xml:space="preserve">Figura </w:t>
      </w:r>
      <w:r w:rsidR="00FD6508">
        <w:rPr>
          <w:b/>
          <w:i w:val="0"/>
        </w:rPr>
        <w:t>2</w:t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</w:t>
      </w:r>
      <w:bookmarkEnd w:id="12"/>
      <w:r w:rsidR="009F0E9C">
        <w:rPr>
          <w:i w:val="0"/>
        </w:rPr>
        <w:t>do Sell Car</w:t>
      </w:r>
    </w:p>
    <w:p w14:paraId="10F06C3C" w14:textId="77777777" w:rsidR="0009003B" w:rsidRDefault="0009003B">
      <w:pPr>
        <w:pStyle w:val="Ttulo1"/>
      </w:pPr>
      <w:bookmarkStart w:id="13" w:name="_Toc459891783"/>
      <w:r>
        <w:lastRenderedPageBreak/>
        <w:t>Especificação de Requisitos</w:t>
      </w:r>
      <w:bookmarkEnd w:id="13"/>
    </w:p>
    <w:p w14:paraId="10F06C3D" w14:textId="77777777" w:rsidR="0009003B" w:rsidRDefault="0009003B">
      <w:pPr>
        <w:pStyle w:val="Ttulo2"/>
      </w:pPr>
      <w:bookmarkStart w:id="14" w:name="_Toc459891784"/>
      <w:r>
        <w:t>Requisitos Funcionais</w:t>
      </w:r>
      <w:bookmarkEnd w:id="14"/>
      <w:r>
        <w:t xml:space="preserve"> </w:t>
      </w:r>
    </w:p>
    <w:p w14:paraId="10F06C3E" w14:textId="563065A9" w:rsidR="0009003B" w:rsidRPr="00DB468B" w:rsidRDefault="0009003B" w:rsidP="00194999">
      <w:pPr>
        <w:pStyle w:val="Ttulo3"/>
        <w:ind w:left="1560" w:hanging="851"/>
      </w:pPr>
      <w:bookmarkStart w:id="15" w:name="_Toc459891785"/>
      <w:r w:rsidRPr="00DB468B">
        <w:t>Req.</w:t>
      </w:r>
      <w:r w:rsidR="00690326">
        <w:fldChar w:fldCharType="begin"/>
      </w:r>
      <w:r w:rsidR="00690326">
        <w:instrText xml:space="preserve"> SEQ "Reqfuncionais" \*Arabic </w:instrText>
      </w:r>
      <w:r w:rsidR="00690326">
        <w:fldChar w:fldCharType="separate"/>
      </w:r>
      <w:r w:rsidR="000B485B">
        <w:rPr>
          <w:noProof/>
        </w:rPr>
        <w:t>1</w:t>
      </w:r>
      <w:r w:rsidR="00690326">
        <w:rPr>
          <w:noProof/>
        </w:rPr>
        <w:fldChar w:fldCharType="end"/>
      </w:r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1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194999" w:rsidRDefault="00F26381" w:rsidP="00194999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10F06C42" w14:textId="45019544" w:rsidR="00F26381" w:rsidRPr="00194999" w:rsidRDefault="00F26381" w:rsidP="00194999">
            <w:pPr>
              <w:snapToGrid w:val="0"/>
              <w:jc w:val="both"/>
            </w:pPr>
            <w:r w:rsidRPr="00194999">
              <w:t>- IP</w:t>
            </w:r>
            <w:r w:rsidR="00194999">
              <w:t>.</w:t>
            </w:r>
          </w:p>
          <w:p w14:paraId="10F06C43" w14:textId="77777777" w:rsidR="00F26381" w:rsidRPr="00194999" w:rsidRDefault="00F26381" w:rsidP="00194999">
            <w:pPr>
              <w:snapToGrid w:val="0"/>
              <w:jc w:val="both"/>
              <w:rPr>
                <w:rFonts w:ascii="Arial" w:hAnsi="Arial" w:cs="Arial"/>
                <w:b/>
              </w:rPr>
            </w:pPr>
            <w:r w:rsidRPr="00194999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194999" w:rsidRDefault="00F26381" w:rsidP="00194999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Pr="00194999" w:rsidRDefault="0009003B" w:rsidP="00A60644">
      <w:pPr>
        <w:pStyle w:val="Legenda"/>
        <w:rPr>
          <w:i w:val="0"/>
        </w:rPr>
      </w:pPr>
      <w:bookmarkStart w:id="16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16"/>
    </w:p>
    <w:p w14:paraId="10F06C4D" w14:textId="6048F033" w:rsidR="0009003B" w:rsidRPr="00DB468B" w:rsidRDefault="0009003B" w:rsidP="00194999">
      <w:pPr>
        <w:pStyle w:val="Ttulo3"/>
        <w:ind w:left="1560" w:hanging="851"/>
      </w:pPr>
      <w:bookmarkStart w:id="17" w:name="_Toc459891786"/>
      <w:r w:rsidRPr="00DB468B">
        <w:t>Req.</w:t>
      </w:r>
      <w:r w:rsidR="00690326">
        <w:fldChar w:fldCharType="begin"/>
      </w:r>
      <w:r w:rsidR="00690326">
        <w:instrText xml:space="preserve"> SEQ "Reqfuncionais" \*Arabic </w:instrText>
      </w:r>
      <w:r w:rsidR="00690326">
        <w:fldChar w:fldCharType="separate"/>
      </w:r>
      <w:r w:rsidR="000B485B">
        <w:rPr>
          <w:noProof/>
        </w:rPr>
        <w:t>2</w:t>
      </w:r>
      <w:r w:rsidR="00690326">
        <w:rPr>
          <w:noProof/>
        </w:rPr>
        <w:fldChar w:fldCharType="end"/>
      </w:r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194999" w:rsidRDefault="00AB021E" w:rsidP="00F850B9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14:paraId="10F06C50" w14:textId="6C157D78" w:rsidR="00AB021E" w:rsidRPr="00194999" w:rsidRDefault="00AB021E" w:rsidP="00F850B9">
            <w:pPr>
              <w:snapToGrid w:val="0"/>
              <w:jc w:val="both"/>
            </w:pPr>
            <w:r w:rsidRPr="00194999">
              <w:t>- IP</w:t>
            </w:r>
            <w:r w:rsidR="00194999" w:rsidRPr="00194999">
              <w:t>;</w:t>
            </w:r>
          </w:p>
          <w:p w14:paraId="10F06C51" w14:textId="6575AFE1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Quantidade de backups desde o </w:t>
            </w:r>
            <w:r w:rsidR="00194999" w:rsidRPr="00194999">
              <w:t>início</w:t>
            </w:r>
            <w:r w:rsidRPr="00194999">
              <w:t xml:space="preserve"> do cadastro</w:t>
            </w:r>
            <w:r w:rsidR="00194999" w:rsidRPr="00194999">
              <w:t>;</w:t>
            </w:r>
          </w:p>
          <w:p w14:paraId="10F06C52" w14:textId="016C5099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Data do </w:t>
            </w:r>
            <w:r w:rsidR="00194999" w:rsidRPr="00194999">
              <w:t>último</w:t>
            </w:r>
            <w:r w:rsidRPr="00194999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194999" w:rsidRDefault="00AB021E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14:paraId="10F06C5A" w14:textId="56097BC3" w:rsidR="0009003B" w:rsidRPr="00194999" w:rsidRDefault="0009003B" w:rsidP="00A60644">
      <w:pPr>
        <w:pStyle w:val="Legenda"/>
        <w:rPr>
          <w:i w:val="0"/>
        </w:rPr>
      </w:pPr>
      <w:bookmarkStart w:id="18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18"/>
    </w:p>
    <w:p w14:paraId="57E7D4AE" w14:textId="73D70341" w:rsidR="009F697A" w:rsidRDefault="009F697A">
      <w:pPr>
        <w:pStyle w:val="Ttulo2"/>
        <w:pageBreakBefore/>
      </w:pPr>
      <w:bookmarkStart w:id="19" w:name="_Toc459891787"/>
      <w:r>
        <w:lastRenderedPageBreak/>
        <w:t>Diagrama de Casos de Uso</w:t>
      </w:r>
      <w:bookmarkEnd w:id="19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0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0"/>
    </w:p>
    <w:p w14:paraId="37E65C4A" w14:textId="77777777" w:rsidR="00B674EB" w:rsidRDefault="00B674EB" w:rsidP="00B674EB">
      <w:pPr>
        <w:pStyle w:val="Ttulo3"/>
      </w:pPr>
      <w:bookmarkStart w:id="21" w:name="_Toc364852096"/>
      <w:bookmarkStart w:id="22" w:name="_Toc459891788"/>
      <w:r>
        <w:t>Descrição dos Atores</w:t>
      </w:r>
      <w:bookmarkEnd w:id="21"/>
      <w:bookmarkEnd w:id="22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3" w:name="_Toc364852097"/>
      <w:bookmarkStart w:id="24" w:name="_Toc459891789"/>
      <w:r>
        <w:t>Descrição dos Casos de Uso</w:t>
      </w:r>
      <w:bookmarkEnd w:id="23"/>
      <w:bookmarkEnd w:id="24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25" w:name="_Toc459891790"/>
      <w:r>
        <w:lastRenderedPageBreak/>
        <w:t>Fluxos de Eventos de Casos de Uso</w:t>
      </w:r>
      <w:bookmarkEnd w:id="25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6" w:name="_Toc422919006"/>
      <w:bookmarkStart w:id="27" w:name="_Toc430302454"/>
      <w:bookmarkStart w:id="28" w:name="_Toc459891791"/>
      <w:r w:rsidRPr="025696AF">
        <w:t>Login</w:t>
      </w:r>
      <w:bookmarkEnd w:id="26"/>
      <w:bookmarkEnd w:id="27"/>
      <w:r>
        <w:t xml:space="preserve"> do Administrador</w:t>
      </w:r>
      <w:bookmarkEnd w:id="28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Login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deseja fazer o Login.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digita o Login.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4 - O sistema verifica o Login.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E3770A"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E3770A">
              <w:rPr>
                <w:rStyle w:val="spellingerror"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29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Login do Administrador &gt;</w:t>
      </w:r>
      <w:bookmarkEnd w:id="29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0" w:name="_Toc459891792"/>
      <w:r>
        <w:lastRenderedPageBreak/>
        <w:t>Requisitos Não-Funcionais</w:t>
      </w:r>
      <w:bookmarkEnd w:id="30"/>
    </w:p>
    <w:p w14:paraId="10F06C5C" w14:textId="557D0FE5" w:rsidR="0009003B" w:rsidRDefault="0009003B">
      <w:pPr>
        <w:pStyle w:val="Ttulo3"/>
      </w:pPr>
      <w:bookmarkStart w:id="31" w:name="_Toc459891793"/>
      <w:r>
        <w:t>Req.</w:t>
      </w:r>
      <w:r w:rsidR="006263C9">
        <w:t>9</w:t>
      </w:r>
      <w:fldSimple w:instr=" SEQ &quot;Reqnaofuncionais&quot; \*Arabic ">
        <w:r w:rsidR="000B485B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1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2" w:name="8.3_______________Performance_Requiremen"/>
      <w:bookmarkStart w:id="33" w:name="_Toc459891794"/>
      <w:r>
        <w:t>Requisitos de Desempenho</w:t>
      </w:r>
      <w:bookmarkEnd w:id="32"/>
      <w:bookmarkEnd w:id="33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4" w:name="_Toc459891795"/>
      <w:r>
        <w:t>Req.9</w:t>
      </w:r>
      <w:fldSimple w:instr=" SEQ &quot;Reqnaofuncionais&quot; \*Arabic ">
        <w:r w:rsidR="000B485B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4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68B315E9" w14:textId="070FC348" w:rsidR="009F697A" w:rsidRDefault="009F697A" w:rsidP="009F697A">
      <w:pPr>
        <w:pStyle w:val="Ttulo1"/>
      </w:pPr>
      <w:bookmarkStart w:id="35" w:name="_Toc459891796"/>
      <w:r>
        <w:lastRenderedPageBreak/>
        <w:t>Projeto de Dados</w:t>
      </w:r>
      <w:bookmarkEnd w:id="35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6" w:name="_Toc459891797"/>
      <w:r>
        <w:t>Modelo Entidade-Relacionamento</w:t>
      </w:r>
      <w:bookmarkEnd w:id="36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7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7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38" w:name="_Toc459891798"/>
      <w:r>
        <w:lastRenderedPageBreak/>
        <w:t>Projeto Lógico</w:t>
      </w:r>
      <w:bookmarkEnd w:id="38"/>
    </w:p>
    <w:p w14:paraId="42EC9CB7" w14:textId="3C236E80" w:rsidR="001B2083" w:rsidRDefault="001B2083" w:rsidP="001B2083">
      <w:pPr>
        <w:pStyle w:val="Ttulo2"/>
      </w:pPr>
      <w:bookmarkStart w:id="39" w:name="_Toc459891799"/>
      <w:r>
        <w:t>Diagrama de Classe</w:t>
      </w:r>
      <w:r w:rsidR="00145513">
        <w:t>s</w:t>
      </w:r>
      <w:bookmarkEnd w:id="39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0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0"/>
    </w:p>
    <w:p w14:paraId="5443E4FA" w14:textId="655055D7" w:rsidR="001B2083" w:rsidRDefault="001B2083" w:rsidP="001B2083">
      <w:pPr>
        <w:pStyle w:val="Ttulo2"/>
      </w:pPr>
      <w:bookmarkStart w:id="41" w:name="_Toc459891800"/>
      <w:r>
        <w:t>Diagrama de Sequência</w:t>
      </w:r>
      <w:bookmarkEnd w:id="41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2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2"/>
    </w:p>
    <w:p w14:paraId="60851E55" w14:textId="77777777" w:rsidR="005443E8" w:rsidRDefault="005443E8" w:rsidP="005443E8">
      <w:pPr>
        <w:pStyle w:val="Ttulo2"/>
      </w:pPr>
      <w:bookmarkStart w:id="43" w:name="_Toc454873377"/>
      <w:bookmarkStart w:id="44" w:name="_Toc455670044"/>
      <w:bookmarkStart w:id="45" w:name="_Toc459891801"/>
      <w:r>
        <w:lastRenderedPageBreak/>
        <w:t>Diagrama de Pacotes</w:t>
      </w:r>
      <w:bookmarkEnd w:id="43"/>
      <w:bookmarkEnd w:id="44"/>
      <w:bookmarkEnd w:id="45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6" w:name="_Toc381345607"/>
      <w:bookmarkStart w:id="47" w:name="_Toc455670281"/>
      <w:bookmarkStart w:id="48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6"/>
      <w:bookmarkEnd w:id="47"/>
      <w:r>
        <w:rPr>
          <w:i w:val="0"/>
        </w:rPr>
        <w:t>.</w:t>
      </w:r>
      <w:bookmarkEnd w:id="48"/>
    </w:p>
    <w:p w14:paraId="30EE8052" w14:textId="77777777" w:rsidR="005443E8" w:rsidRDefault="005443E8" w:rsidP="005443E8">
      <w:pPr>
        <w:pStyle w:val="Ttulo2"/>
      </w:pPr>
      <w:bookmarkStart w:id="49" w:name="_Toc455670045"/>
      <w:bookmarkStart w:id="50" w:name="_Toc459891802"/>
      <w:r>
        <w:t>Diagrama de Atividade</w:t>
      </w:r>
      <w:bookmarkEnd w:id="49"/>
      <w:bookmarkEnd w:id="50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1" w:name="_Toc455670282"/>
      <w:bookmarkStart w:id="52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1"/>
      <w:r>
        <w:rPr>
          <w:i w:val="0"/>
        </w:rPr>
        <w:t>.</w:t>
      </w:r>
      <w:bookmarkEnd w:id="52"/>
    </w:p>
    <w:p w14:paraId="6B92F4BC" w14:textId="77777777" w:rsidR="006C18BB" w:rsidRDefault="006C18BB" w:rsidP="006C18BB">
      <w:pPr>
        <w:pStyle w:val="Ttulo1"/>
      </w:pPr>
      <w:bookmarkStart w:id="53" w:name="_Toc455670046"/>
      <w:bookmarkStart w:id="54" w:name="_Toc459891803"/>
      <w:r>
        <w:lastRenderedPageBreak/>
        <w:t>Anexos</w:t>
      </w:r>
      <w:bookmarkEnd w:id="53"/>
      <w:bookmarkEnd w:id="54"/>
    </w:p>
    <w:p w14:paraId="7FC3D24B" w14:textId="77777777" w:rsidR="006C18BB" w:rsidRDefault="006C18BB" w:rsidP="006C18BB">
      <w:pPr>
        <w:pStyle w:val="Ttulo2"/>
      </w:pPr>
      <w:bookmarkStart w:id="55" w:name="_Toc455670047"/>
      <w:bookmarkStart w:id="56" w:name="_Toc459891804"/>
      <w:r w:rsidRPr="00D91FEF">
        <w:t>Storyboarding</w:t>
      </w:r>
      <w:bookmarkEnd w:id="55"/>
      <w:bookmarkEnd w:id="56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7" w:name="_Toc455670283"/>
      <w:bookmarkStart w:id="58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7"/>
      <w:r w:rsidR="00E3544C" w:rsidRPr="00E3544C">
        <w:rPr>
          <w:i w:val="0"/>
        </w:rPr>
        <w:t>.</w:t>
      </w:r>
      <w:bookmarkEnd w:id="58"/>
    </w:p>
    <w:p w14:paraId="18BBF226" w14:textId="77777777" w:rsidR="006C18BB" w:rsidRDefault="006C18BB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59" w:name="_Toc455670048"/>
      <w:bookmarkStart w:id="60" w:name="_Toc45989180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59"/>
      <w:bookmarkEnd w:id="60"/>
    </w:p>
    <w:p w14:paraId="6AD382BA" w14:textId="77777777" w:rsidR="006C18BB" w:rsidRPr="00532C62" w:rsidRDefault="006C18BB" w:rsidP="006C18BB"/>
    <w:p w14:paraId="4F4B0132" w14:textId="359CECD7" w:rsidR="006C18BB" w:rsidRDefault="005E1E1C" w:rsidP="006C18BB">
      <w:pPr>
        <w:jc w:val="center"/>
      </w:pPr>
      <w:bookmarkStart w:id="61" w:name="_GoBack"/>
      <w:r>
        <w:rPr>
          <w:noProof/>
          <w:lang w:eastAsia="pt-BR"/>
        </w:rPr>
        <w:lastRenderedPageBreak/>
        <w:drawing>
          <wp:inline distT="0" distB="0" distL="0" distR="0" wp14:anchorId="6036B6CA" wp14:editId="78EE090B">
            <wp:extent cx="5153025" cy="831971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(image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745" cy="83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14:paraId="0B79BD19" w14:textId="11610591" w:rsidR="006C18BB" w:rsidRPr="00E3544C" w:rsidRDefault="006C18BB" w:rsidP="006C18BB">
      <w:pPr>
        <w:jc w:val="center"/>
      </w:pPr>
      <w:bookmarkStart w:id="62" w:name="_Toc455670284"/>
      <w:r w:rsidRPr="00E3544C">
        <w:rPr>
          <w:b/>
        </w:rPr>
        <w:lastRenderedPageBreak/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2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3" w:name="_Toc455670049"/>
      <w:bookmarkStart w:id="64" w:name="_Toc459891806"/>
      <w:r>
        <w:t>Cronograma de Atividades</w:t>
      </w:r>
      <w:bookmarkEnd w:id="63"/>
      <w:bookmarkEnd w:id="64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7950100" w:rsidR="006C18BB" w:rsidRPr="00E3544C" w:rsidRDefault="006C18BB" w:rsidP="006C18BB">
      <w:pPr>
        <w:jc w:val="center"/>
      </w:pPr>
      <w:bookmarkStart w:id="65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5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6" w:name="_Toc459891807"/>
      <w:r>
        <w:lastRenderedPageBreak/>
        <w:t>Bibliografias de Texto</w:t>
      </w:r>
      <w:bookmarkEnd w:id="66"/>
    </w:p>
    <w:p w14:paraId="56443B80" w14:textId="02EF044B" w:rsidR="00A87DE8" w:rsidRPr="00A87DE8" w:rsidRDefault="00A87DE8" w:rsidP="00A87DE8">
      <w:pPr>
        <w:ind w:left="708"/>
      </w:pPr>
      <w:r w:rsidRPr="00A87DE8">
        <w:t>Sistemas de Informação Gerenciais. São Paulo: Pearson Prentice Hall. 2011. p. 114</w:t>
      </w:r>
    </w:p>
    <w:p w14:paraId="6A358991" w14:textId="3CFACA6A" w:rsidR="00250BA3" w:rsidRDefault="00250BA3" w:rsidP="00250BA3">
      <w:pPr>
        <w:pStyle w:val="Ttulo1"/>
      </w:pPr>
      <w:bookmarkStart w:id="67" w:name="_Toc459891808"/>
      <w:r>
        <w:lastRenderedPageBreak/>
        <w:t>Bibliografia de Imagens</w:t>
      </w:r>
      <w:bookmarkEnd w:id="67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AFB5B6" w14:textId="77777777" w:rsidR="00690326" w:rsidRDefault="00690326">
      <w:r>
        <w:separator/>
      </w:r>
    </w:p>
  </w:endnote>
  <w:endnote w:type="continuationSeparator" w:id="0">
    <w:p w14:paraId="0AC15684" w14:textId="77777777" w:rsidR="00690326" w:rsidRDefault="00690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6" w14:textId="77777777" w:rsidR="00AD6438" w:rsidRDefault="00AD6438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AD6438" w:rsidRDefault="00AD6438">
    <w:pPr>
      <w:pStyle w:val="Rodap"/>
      <w:pBdr>
        <w:top w:val="none" w:sz="0" w:space="0" w:color="auto"/>
      </w:pBdr>
    </w:pPr>
  </w:p>
  <w:p w14:paraId="10F06CA8" w14:textId="77777777" w:rsidR="00AD6438" w:rsidRDefault="00AD643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01A8A" w14:textId="77777777" w:rsidR="002F6C7D" w:rsidRDefault="002F6C7D" w:rsidP="00240BB3">
    <w:pPr>
      <w:pStyle w:val="Rodap"/>
      <w:jc w:val="center"/>
      <w:rPr>
        <w:b/>
        <w:sz w:val="20"/>
      </w:rPr>
    </w:pPr>
  </w:p>
  <w:p w14:paraId="33A275F8" w14:textId="5C278B19" w:rsidR="00AD6438" w:rsidRDefault="00AD6438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AD6438" w:rsidRDefault="00AD6438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AD6438" w:rsidRPr="009E0462" w:rsidRDefault="00AD6438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1" w14:textId="77777777" w:rsidR="00AD6438" w:rsidRDefault="00AD6438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2" w14:textId="58CF48D9" w:rsidR="00AD6438" w:rsidRDefault="00AD6438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5E1E1C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0F06CB3" w14:textId="77777777" w:rsidR="00AD6438" w:rsidRDefault="00AD6438">
    <w:pPr>
      <w:pStyle w:val="Rodap"/>
      <w:pBdr>
        <w:top w:val="none" w:sz="0" w:space="0" w:color="auto"/>
      </w:pBdr>
    </w:pPr>
  </w:p>
  <w:p w14:paraId="10F06CB4" w14:textId="77777777" w:rsidR="00AD6438" w:rsidRDefault="00AD6438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6" w14:textId="77777777" w:rsidR="00AD6438" w:rsidRDefault="00AD643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FB3D5A" w14:textId="77777777" w:rsidR="00690326" w:rsidRDefault="00690326">
      <w:r>
        <w:separator/>
      </w:r>
    </w:p>
  </w:footnote>
  <w:footnote w:type="continuationSeparator" w:id="0">
    <w:p w14:paraId="5EA21B51" w14:textId="77777777" w:rsidR="00690326" w:rsidRDefault="006903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3" w14:textId="77777777" w:rsidR="00AD6438" w:rsidRDefault="00AD6438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AD6438" w:rsidRDefault="00AD6438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9" w14:textId="74474DA9" w:rsidR="00AD6438" w:rsidRDefault="00AD6438">
    <w:pPr>
      <w:pStyle w:val="Cabealho"/>
      <w:jc w:val="center"/>
    </w:pPr>
    <w:r>
      <w:t>EC20</w:t>
    </w:r>
    <w:r w:rsidR="005443E8">
      <w:t>5</w:t>
    </w:r>
    <w:r w:rsidR="00444C06">
      <w:t xml:space="preserve"> - Engenharia de Software I</w:t>
    </w:r>
  </w:p>
  <w:p w14:paraId="10F06CAA" w14:textId="77777777" w:rsidR="00AD6438" w:rsidRDefault="00AD6438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E" w14:textId="77777777" w:rsidR="00AD6438" w:rsidRDefault="00AD6438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0" w14:textId="6D87C563" w:rsidR="00AD6438" w:rsidRDefault="00AD6438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</w:t>
    </w:r>
    <w:r w:rsidR="005443E8">
      <w:t>5</w:t>
    </w:r>
    <w:r w:rsidR="00444C06">
      <w:t xml:space="preserve"> - Engenharia de Software I</w:t>
    </w:r>
  </w:p>
  <w:p w14:paraId="6D44ABF2" w14:textId="77777777" w:rsidR="00AD6438" w:rsidRDefault="00AD6438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5" w14:textId="77777777" w:rsidR="00AD6438" w:rsidRDefault="00AD643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7649E"/>
    <w:rsid w:val="000878EE"/>
    <w:rsid w:val="0009003B"/>
    <w:rsid w:val="000A4141"/>
    <w:rsid w:val="000B485B"/>
    <w:rsid w:val="000C458F"/>
    <w:rsid w:val="001001AE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4999"/>
    <w:rsid w:val="001B2083"/>
    <w:rsid w:val="001C7401"/>
    <w:rsid w:val="001D4E3E"/>
    <w:rsid w:val="001E22CD"/>
    <w:rsid w:val="002040CA"/>
    <w:rsid w:val="00227320"/>
    <w:rsid w:val="00234CDA"/>
    <w:rsid w:val="00240BB3"/>
    <w:rsid w:val="00241B13"/>
    <w:rsid w:val="00250BA3"/>
    <w:rsid w:val="002569DD"/>
    <w:rsid w:val="00262B01"/>
    <w:rsid w:val="00281FC4"/>
    <w:rsid w:val="002903B6"/>
    <w:rsid w:val="00294C21"/>
    <w:rsid w:val="002A6C7C"/>
    <w:rsid w:val="002C4BBB"/>
    <w:rsid w:val="002D0266"/>
    <w:rsid w:val="002F6C7D"/>
    <w:rsid w:val="00315A5F"/>
    <w:rsid w:val="00323652"/>
    <w:rsid w:val="00331244"/>
    <w:rsid w:val="00384D6E"/>
    <w:rsid w:val="003907C7"/>
    <w:rsid w:val="003A2D40"/>
    <w:rsid w:val="003B540E"/>
    <w:rsid w:val="00407C6A"/>
    <w:rsid w:val="00420A86"/>
    <w:rsid w:val="0043666A"/>
    <w:rsid w:val="00444C06"/>
    <w:rsid w:val="00466010"/>
    <w:rsid w:val="00467C1F"/>
    <w:rsid w:val="0047593D"/>
    <w:rsid w:val="004958EA"/>
    <w:rsid w:val="004C0228"/>
    <w:rsid w:val="004D5F84"/>
    <w:rsid w:val="004F43BA"/>
    <w:rsid w:val="0053125E"/>
    <w:rsid w:val="005338BD"/>
    <w:rsid w:val="00544264"/>
    <w:rsid w:val="005443E8"/>
    <w:rsid w:val="00554CA4"/>
    <w:rsid w:val="00573232"/>
    <w:rsid w:val="00577512"/>
    <w:rsid w:val="0058008A"/>
    <w:rsid w:val="005844CA"/>
    <w:rsid w:val="005A0CAC"/>
    <w:rsid w:val="005B256A"/>
    <w:rsid w:val="005E194B"/>
    <w:rsid w:val="005E1E1C"/>
    <w:rsid w:val="005F26CD"/>
    <w:rsid w:val="00604F7A"/>
    <w:rsid w:val="006263C9"/>
    <w:rsid w:val="006301EA"/>
    <w:rsid w:val="00630AC8"/>
    <w:rsid w:val="006353C7"/>
    <w:rsid w:val="00637B6E"/>
    <w:rsid w:val="00651360"/>
    <w:rsid w:val="00655FDB"/>
    <w:rsid w:val="0067082F"/>
    <w:rsid w:val="00690326"/>
    <w:rsid w:val="00694070"/>
    <w:rsid w:val="006A0A66"/>
    <w:rsid w:val="006B55E0"/>
    <w:rsid w:val="006C18BB"/>
    <w:rsid w:val="006D0FB4"/>
    <w:rsid w:val="006E0D1E"/>
    <w:rsid w:val="006E30F1"/>
    <w:rsid w:val="006F2969"/>
    <w:rsid w:val="006F3F6E"/>
    <w:rsid w:val="00726353"/>
    <w:rsid w:val="007464A8"/>
    <w:rsid w:val="00772DA0"/>
    <w:rsid w:val="0077357C"/>
    <w:rsid w:val="007779B0"/>
    <w:rsid w:val="00780F8D"/>
    <w:rsid w:val="007814E4"/>
    <w:rsid w:val="007821A6"/>
    <w:rsid w:val="007B3495"/>
    <w:rsid w:val="007C25D7"/>
    <w:rsid w:val="007F6199"/>
    <w:rsid w:val="008024FA"/>
    <w:rsid w:val="00803A51"/>
    <w:rsid w:val="008058B7"/>
    <w:rsid w:val="0086567D"/>
    <w:rsid w:val="0087371B"/>
    <w:rsid w:val="00884A3A"/>
    <w:rsid w:val="008877F1"/>
    <w:rsid w:val="0089652E"/>
    <w:rsid w:val="008A4FB1"/>
    <w:rsid w:val="008D5902"/>
    <w:rsid w:val="009010C1"/>
    <w:rsid w:val="00912C8D"/>
    <w:rsid w:val="00922279"/>
    <w:rsid w:val="0093109F"/>
    <w:rsid w:val="009407CC"/>
    <w:rsid w:val="00940DED"/>
    <w:rsid w:val="009534B2"/>
    <w:rsid w:val="009546D5"/>
    <w:rsid w:val="009910B3"/>
    <w:rsid w:val="009A0F06"/>
    <w:rsid w:val="009A1D6B"/>
    <w:rsid w:val="009A6243"/>
    <w:rsid w:val="009B147D"/>
    <w:rsid w:val="009B64DB"/>
    <w:rsid w:val="009C29DE"/>
    <w:rsid w:val="009C4B07"/>
    <w:rsid w:val="009E0462"/>
    <w:rsid w:val="009F0E9C"/>
    <w:rsid w:val="009F697A"/>
    <w:rsid w:val="00A03491"/>
    <w:rsid w:val="00A25AB2"/>
    <w:rsid w:val="00A34996"/>
    <w:rsid w:val="00A41C9C"/>
    <w:rsid w:val="00A60644"/>
    <w:rsid w:val="00A77ABB"/>
    <w:rsid w:val="00A87DE8"/>
    <w:rsid w:val="00AB021E"/>
    <w:rsid w:val="00AD6438"/>
    <w:rsid w:val="00AF1181"/>
    <w:rsid w:val="00B165DD"/>
    <w:rsid w:val="00B24623"/>
    <w:rsid w:val="00B25ADD"/>
    <w:rsid w:val="00B32C11"/>
    <w:rsid w:val="00B51189"/>
    <w:rsid w:val="00B53F99"/>
    <w:rsid w:val="00B674EB"/>
    <w:rsid w:val="00B70C32"/>
    <w:rsid w:val="00B7599E"/>
    <w:rsid w:val="00B944E2"/>
    <w:rsid w:val="00B97300"/>
    <w:rsid w:val="00BC7288"/>
    <w:rsid w:val="00BC7C8D"/>
    <w:rsid w:val="00BE13A5"/>
    <w:rsid w:val="00BE7A58"/>
    <w:rsid w:val="00C567FC"/>
    <w:rsid w:val="00C701B7"/>
    <w:rsid w:val="00C73086"/>
    <w:rsid w:val="00C91793"/>
    <w:rsid w:val="00CB4253"/>
    <w:rsid w:val="00CB7CB9"/>
    <w:rsid w:val="00CE0B1C"/>
    <w:rsid w:val="00CF1394"/>
    <w:rsid w:val="00CF1DE2"/>
    <w:rsid w:val="00D22DF6"/>
    <w:rsid w:val="00D76BE9"/>
    <w:rsid w:val="00D77C62"/>
    <w:rsid w:val="00D866FE"/>
    <w:rsid w:val="00DA4A7D"/>
    <w:rsid w:val="00DB468B"/>
    <w:rsid w:val="00DD4D68"/>
    <w:rsid w:val="00DF3F41"/>
    <w:rsid w:val="00DF56AE"/>
    <w:rsid w:val="00E3544C"/>
    <w:rsid w:val="00E46BFB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EE14EF"/>
    <w:rsid w:val="00EF5D64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A49F0"/>
    <w:rsid w:val="00FA58AF"/>
    <w:rsid w:val="00FB7757"/>
    <w:rsid w:val="00FD6508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0A265791-D1B0-42E2-86E9-E9F45026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50DCD-8EB1-44FA-A9EC-47092D154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1728</Words>
  <Characters>9333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11039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Usuário do Windows</cp:lastModifiedBy>
  <cp:revision>26</cp:revision>
  <cp:lastPrinted>2017-01-30T15:48:00Z</cp:lastPrinted>
  <dcterms:created xsi:type="dcterms:W3CDTF">2017-07-11T23:10:00Z</dcterms:created>
  <dcterms:modified xsi:type="dcterms:W3CDTF">2018-03-13T22:45:00Z</dcterms:modified>
</cp:coreProperties>
</file>